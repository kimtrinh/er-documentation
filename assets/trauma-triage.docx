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0A5CF" w14:textId="08CF2346" w:rsidR="00A9204E" w:rsidRPr="00183B3C" w:rsidRDefault="006F2A81" w:rsidP="00183B3C">
      <w:pPr>
        <w:jc w:val="center"/>
        <w:rPr>
          <w:b/>
          <w:bCs/>
        </w:rPr>
      </w:pPr>
      <w:r w:rsidRPr="00183B3C">
        <w:rPr>
          <w:b/>
          <w:bCs/>
        </w:rPr>
        <w:t>Trauma Triage Criteria</w:t>
      </w:r>
      <w:r w:rsidR="00FE34B5">
        <w:rPr>
          <w:b/>
          <w:bCs/>
        </w:rPr>
        <w:t xml:space="preserve"> (for the RN)</w:t>
      </w:r>
    </w:p>
    <w:p w14:paraId="6265CE5B" w14:textId="76AA5F55" w:rsidR="006F2A81" w:rsidRDefault="006F2A81"/>
    <w:p w14:paraId="051B25E4" w14:textId="1F1B7858" w:rsidR="006F2A81" w:rsidRDefault="006F2A81">
      <w:r>
        <w:t xml:space="preserve">Call Trauma Alert (like a Stroke Alert).  Physician to come to bedside and evaluate patient. If meeting criteria for Code Trauma will active Code Trauma accordingly. </w:t>
      </w:r>
      <w:r w:rsidR="0005633F">
        <w:t xml:space="preserve">Have expediated conversation with </w:t>
      </w:r>
      <w:proofErr w:type="spellStart"/>
      <w:r w:rsidR="0005633F">
        <w:t>GSx</w:t>
      </w:r>
      <w:proofErr w:type="spellEnd"/>
      <w:r w:rsidR="0005633F">
        <w:t>, i</w:t>
      </w:r>
      <w:r>
        <w:t>f stable and meeting criteria for 911 Trauma continuation will notify clerk and RN. Pt meet</w:t>
      </w:r>
      <w:r w:rsidR="00887143">
        <w:t>ing</w:t>
      </w:r>
      <w:r>
        <w:t xml:space="preserve"> Trauma continuation care and to contact 911 dispatch for transfer (ARMA, LLUMC).  No imaging/testing completed in ER.  If none of the above physician to keep patient for completed evaluation. </w:t>
      </w:r>
    </w:p>
    <w:p w14:paraId="3AF181B3" w14:textId="5E0984FF" w:rsidR="003F3D86" w:rsidRDefault="003F3D86"/>
    <w:p w14:paraId="2E4003BA" w14:textId="77EF8466" w:rsidR="003F3D86" w:rsidRDefault="003F3D86">
      <w:r>
        <w:t xml:space="preserve">Reference ICEMA </w:t>
      </w:r>
      <w:r w:rsidR="007A76F4">
        <w:t>15030, 8120</w:t>
      </w:r>
    </w:p>
    <w:p w14:paraId="5611DDDE" w14:textId="0FFA5880" w:rsidR="00961E2A" w:rsidRDefault="00961E2A"/>
    <w:p w14:paraId="2E6CFC32" w14:textId="2613CB21" w:rsidR="000A4ECF" w:rsidRDefault="000A4ECF"/>
    <w:p w14:paraId="606476F8" w14:textId="11378110" w:rsidR="000A4ECF" w:rsidRPr="00183B3C" w:rsidRDefault="000A4ECF">
      <w:pPr>
        <w:rPr>
          <w:b/>
          <w:bCs/>
        </w:rPr>
      </w:pPr>
      <w:r w:rsidRPr="00183B3C">
        <w:rPr>
          <w:b/>
          <w:bCs/>
        </w:rPr>
        <w:t>Mechanism of Injury:</w:t>
      </w:r>
    </w:p>
    <w:p w14:paraId="195EFB89" w14:textId="6BE47D80" w:rsidR="000A4ECF" w:rsidRDefault="000A4ECF"/>
    <w:p w14:paraId="20034A09" w14:textId="77777777" w:rsidR="00AD659F" w:rsidRPr="009E510F" w:rsidRDefault="00AD659F">
      <w:pPr>
        <w:rPr>
          <w:u w:val="single"/>
        </w:rPr>
      </w:pPr>
      <w:r w:rsidRPr="009E510F">
        <w:rPr>
          <w:u w:val="single"/>
        </w:rPr>
        <w:t xml:space="preserve">Fall: </w:t>
      </w:r>
    </w:p>
    <w:p w14:paraId="37AF8353" w14:textId="0A53C3E2" w:rsidR="000A4ECF" w:rsidRDefault="00AD659F" w:rsidP="009E510F">
      <w:pPr>
        <w:pStyle w:val="ListParagraph"/>
        <w:numPr>
          <w:ilvl w:val="0"/>
          <w:numId w:val="24"/>
        </w:numPr>
      </w:pPr>
      <w:r>
        <w:t>Adults</w:t>
      </w:r>
      <w:r w:rsidR="00D507EF">
        <w:t>:</w:t>
      </w:r>
      <w:r>
        <w:t xml:space="preserve"> &gt; 20ft (one story is 10 feet)</w:t>
      </w:r>
    </w:p>
    <w:p w14:paraId="4BD86055" w14:textId="3CE2B159" w:rsidR="00AD659F" w:rsidRDefault="00AD659F" w:rsidP="009E510F">
      <w:pPr>
        <w:pStyle w:val="ListParagraph"/>
        <w:numPr>
          <w:ilvl w:val="0"/>
          <w:numId w:val="24"/>
        </w:numPr>
      </w:pPr>
      <w:r>
        <w:t>Child</w:t>
      </w:r>
      <w:r w:rsidR="00D507EF">
        <w:t>: &gt; 10ft or 2-3x child’s height</w:t>
      </w:r>
    </w:p>
    <w:p w14:paraId="5FBA84AA" w14:textId="118045BA" w:rsidR="00D507EF" w:rsidRDefault="00D507EF"/>
    <w:p w14:paraId="00FFAD7E" w14:textId="61134C69" w:rsidR="00D507EF" w:rsidRPr="009E510F" w:rsidRDefault="00D507EF">
      <w:pPr>
        <w:rPr>
          <w:u w:val="single"/>
        </w:rPr>
      </w:pPr>
      <w:r w:rsidRPr="009E510F">
        <w:rPr>
          <w:u w:val="single"/>
        </w:rPr>
        <w:t>High Risk Auto Crash:</w:t>
      </w:r>
    </w:p>
    <w:p w14:paraId="3C673F19" w14:textId="2F96C105" w:rsidR="00D507EF" w:rsidRDefault="00D507EF" w:rsidP="009E510F">
      <w:pPr>
        <w:pStyle w:val="ListParagraph"/>
        <w:numPr>
          <w:ilvl w:val="0"/>
          <w:numId w:val="25"/>
        </w:numPr>
      </w:pPr>
      <w:r>
        <w:t>Intrusion</w:t>
      </w:r>
      <w:r w:rsidR="00954E3C">
        <w:t xml:space="preserve"> into passenger space (&gt;12 inches)</w:t>
      </w:r>
    </w:p>
    <w:p w14:paraId="4577AE7D" w14:textId="2C6EB52D" w:rsidR="00954E3C" w:rsidRDefault="00954E3C" w:rsidP="009E510F">
      <w:pPr>
        <w:pStyle w:val="ListParagraph"/>
        <w:numPr>
          <w:ilvl w:val="0"/>
          <w:numId w:val="25"/>
        </w:numPr>
      </w:pPr>
      <w:r>
        <w:t xml:space="preserve">Ejection from </w:t>
      </w:r>
      <w:r w:rsidR="00CD6AE6">
        <w:t>Vehicle</w:t>
      </w:r>
    </w:p>
    <w:p w14:paraId="61C06443" w14:textId="1839360E" w:rsidR="00954E3C" w:rsidRDefault="00954E3C" w:rsidP="009E510F">
      <w:pPr>
        <w:pStyle w:val="ListParagraph"/>
        <w:numPr>
          <w:ilvl w:val="0"/>
          <w:numId w:val="25"/>
        </w:numPr>
      </w:pPr>
      <w:r>
        <w:t xml:space="preserve">Death in </w:t>
      </w:r>
      <w:r w:rsidR="00CD6AE6">
        <w:t>Vehicle</w:t>
      </w:r>
    </w:p>
    <w:p w14:paraId="2127531F" w14:textId="03DB1AA8" w:rsidR="00701064" w:rsidRDefault="00701064" w:rsidP="009E510F">
      <w:pPr>
        <w:pStyle w:val="ListParagraph"/>
        <w:numPr>
          <w:ilvl w:val="0"/>
          <w:numId w:val="25"/>
        </w:numPr>
      </w:pPr>
      <w:r>
        <w:t>Auto vs Pedestrian (bicyclist) thrown/run over/or with significant impact &gt; 20 mph</w:t>
      </w:r>
    </w:p>
    <w:p w14:paraId="079A4B64" w14:textId="70B014E1" w:rsidR="00701064" w:rsidRDefault="00701064" w:rsidP="009E510F">
      <w:pPr>
        <w:pStyle w:val="ListParagraph"/>
        <w:numPr>
          <w:ilvl w:val="0"/>
          <w:numId w:val="25"/>
        </w:numPr>
      </w:pPr>
      <w:r>
        <w:t>Motorcycle crash &gt; 20 mph</w:t>
      </w:r>
    </w:p>
    <w:p w14:paraId="2E1DFA38" w14:textId="37D75471" w:rsidR="006F4B44" w:rsidRDefault="006F4B44" w:rsidP="009E510F">
      <w:pPr>
        <w:pStyle w:val="ListParagraph"/>
        <w:numPr>
          <w:ilvl w:val="0"/>
          <w:numId w:val="25"/>
        </w:numPr>
      </w:pPr>
      <w:r>
        <w:t>Unrestrained driver/passenger over 30mph</w:t>
      </w:r>
    </w:p>
    <w:p w14:paraId="42EFC1D7" w14:textId="02EC2FEC" w:rsidR="00701064" w:rsidRDefault="00701064">
      <w:r>
        <w:t xml:space="preserve"> </w:t>
      </w:r>
    </w:p>
    <w:p w14:paraId="70E0B3DC" w14:textId="35C39FBB" w:rsidR="00CD6AE6" w:rsidRDefault="00CB7B57">
      <w:r w:rsidRPr="009E510F">
        <w:rPr>
          <w:u w:val="single"/>
        </w:rPr>
        <w:t>Penetrating trauma</w:t>
      </w:r>
      <w:r>
        <w:t xml:space="preserve"> such as GSW or Stab wound proximal to knee or elbow</w:t>
      </w:r>
    </w:p>
    <w:p w14:paraId="5E05917F" w14:textId="16AB94AC" w:rsidR="00CD6AE6" w:rsidRDefault="00CD6AE6"/>
    <w:p w14:paraId="4F7354AA" w14:textId="1683D0DB" w:rsidR="00CD6AE6" w:rsidRDefault="00CD6AE6"/>
    <w:p w14:paraId="59F025E4" w14:textId="6CEA8ED7" w:rsidR="00CD6AE6" w:rsidRDefault="00CD6AE6"/>
    <w:p w14:paraId="67EA99AE" w14:textId="08146625" w:rsidR="00FE34B5" w:rsidRDefault="007A5054" w:rsidP="00FE34B5">
      <w:pPr>
        <w:jc w:val="center"/>
        <w:rPr>
          <w:b/>
          <w:bCs/>
        </w:rPr>
      </w:pPr>
      <w:r w:rsidRPr="006F76A5">
        <w:rPr>
          <w:b/>
          <w:bCs/>
        </w:rPr>
        <w:t>Continuation of Care Guidelines</w:t>
      </w:r>
    </w:p>
    <w:p w14:paraId="7D76C756" w14:textId="7B7D95E7" w:rsidR="00CD6AE6" w:rsidRDefault="00CD6AE6" w:rsidP="00FE34B5">
      <w:pPr>
        <w:jc w:val="center"/>
        <w:rPr>
          <w:b/>
          <w:bCs/>
        </w:rPr>
      </w:pPr>
      <w:r w:rsidRPr="006F76A5">
        <w:rPr>
          <w:b/>
          <w:bCs/>
        </w:rPr>
        <w:t>911 Transport Criteria:</w:t>
      </w:r>
      <w:r w:rsidR="0014201B" w:rsidRPr="006F76A5">
        <w:rPr>
          <w:b/>
          <w:bCs/>
        </w:rPr>
        <w:t xml:space="preserve"> Clerk to contact 911, Physician </w:t>
      </w:r>
      <w:r w:rsidR="00A22BD5" w:rsidRPr="006F76A5">
        <w:rPr>
          <w:b/>
          <w:bCs/>
        </w:rPr>
        <w:t>curtesy call to ER physician</w:t>
      </w:r>
      <w:r w:rsidR="00FE34B5">
        <w:rPr>
          <w:b/>
          <w:bCs/>
        </w:rPr>
        <w:t>\</w:t>
      </w:r>
    </w:p>
    <w:p w14:paraId="1BECB2AF" w14:textId="463F6E13" w:rsidR="00FE34B5" w:rsidRDefault="00FE34B5" w:rsidP="00FE34B5">
      <w:pPr>
        <w:jc w:val="center"/>
        <w:rPr>
          <w:b/>
          <w:bCs/>
        </w:rPr>
      </w:pPr>
      <w:r>
        <w:rPr>
          <w:b/>
          <w:bCs/>
        </w:rPr>
        <w:t>(for the docs)</w:t>
      </w:r>
    </w:p>
    <w:p w14:paraId="3CF1F035" w14:textId="029CABF6" w:rsidR="009E510F" w:rsidRDefault="009E510F">
      <w:pPr>
        <w:rPr>
          <w:b/>
          <w:bCs/>
        </w:rPr>
      </w:pPr>
    </w:p>
    <w:p w14:paraId="4F7DA56D" w14:textId="2240351F" w:rsidR="009E510F" w:rsidRPr="009E510F" w:rsidRDefault="009E510F">
      <w:pPr>
        <w:rPr>
          <w:u w:val="single"/>
        </w:rPr>
      </w:pPr>
      <w:r w:rsidRPr="009E510F">
        <w:rPr>
          <w:u w:val="single"/>
        </w:rPr>
        <w:t>with associated physiologic/anatomic criteria for transport (see below)</w:t>
      </w:r>
    </w:p>
    <w:p w14:paraId="1C02D99D" w14:textId="3463156E" w:rsidR="00E714B6" w:rsidRDefault="00E714B6"/>
    <w:p w14:paraId="5839FC0B" w14:textId="409A12CC" w:rsidR="00E714B6" w:rsidRDefault="00E714B6">
      <w:r>
        <w:t xml:space="preserve">Minimal test/interventions (only </w:t>
      </w:r>
      <w:proofErr w:type="gramStart"/>
      <w:r>
        <w:t>life-saving</w:t>
      </w:r>
      <w:proofErr w:type="gramEnd"/>
      <w:r>
        <w:t xml:space="preserve">) no labs, imaging. </w:t>
      </w:r>
    </w:p>
    <w:p w14:paraId="5EC3338A" w14:textId="56E24CFF" w:rsidR="00E714B6" w:rsidRDefault="00E714B6"/>
    <w:p w14:paraId="42B0B58B" w14:textId="3AFE1B67" w:rsidR="00194D86" w:rsidRDefault="00194D86">
      <w:r>
        <w:t>911 contacted for “continuation of care tr</w:t>
      </w:r>
      <w:r w:rsidR="003F3D86">
        <w:t>a</w:t>
      </w:r>
      <w:r>
        <w:t>uma transport from Kaiser ED to _____”</w:t>
      </w:r>
    </w:p>
    <w:p w14:paraId="66AFB017" w14:textId="62E604F3" w:rsidR="0014201B" w:rsidRDefault="0014201B"/>
    <w:p w14:paraId="1BC948B9" w14:textId="77777777" w:rsidR="003F3D86" w:rsidRPr="009E510F" w:rsidRDefault="003F3D86" w:rsidP="003F3D86">
      <w:pPr>
        <w:rPr>
          <w:u w:val="single"/>
        </w:rPr>
      </w:pPr>
      <w:r w:rsidRPr="009E510F">
        <w:rPr>
          <w:u w:val="single"/>
        </w:rPr>
        <w:t xml:space="preserve">Fall: </w:t>
      </w:r>
    </w:p>
    <w:p w14:paraId="13F79164" w14:textId="77777777" w:rsidR="003F3D86" w:rsidRDefault="003F3D86" w:rsidP="009E510F">
      <w:pPr>
        <w:pStyle w:val="ListParagraph"/>
        <w:numPr>
          <w:ilvl w:val="0"/>
          <w:numId w:val="26"/>
        </w:numPr>
      </w:pPr>
      <w:r>
        <w:t>Adults: &gt; 20ft (one story is 10 feet)</w:t>
      </w:r>
    </w:p>
    <w:p w14:paraId="2D58BDE3" w14:textId="7F3B1137" w:rsidR="0014201B" w:rsidRDefault="003F3D86" w:rsidP="009E510F">
      <w:pPr>
        <w:pStyle w:val="ListParagraph"/>
        <w:numPr>
          <w:ilvl w:val="0"/>
          <w:numId w:val="26"/>
        </w:numPr>
      </w:pPr>
      <w:r>
        <w:t>Child: &gt; 10ft or 2-3x child’s height</w:t>
      </w:r>
    </w:p>
    <w:p w14:paraId="34758703" w14:textId="77777777" w:rsidR="003F3D86" w:rsidRDefault="003F3D86"/>
    <w:p w14:paraId="5CF66C24" w14:textId="4C26F95B" w:rsidR="0014201B" w:rsidRPr="009E510F" w:rsidRDefault="0014201B" w:rsidP="0014201B">
      <w:pPr>
        <w:rPr>
          <w:b/>
          <w:bCs/>
        </w:rPr>
      </w:pPr>
      <w:r w:rsidRPr="009E510F">
        <w:rPr>
          <w:u w:val="single"/>
        </w:rPr>
        <w:t>High Risk Auto Crash</w:t>
      </w:r>
      <w:r w:rsidRPr="009E510F">
        <w:rPr>
          <w:b/>
          <w:bCs/>
        </w:rPr>
        <w:t xml:space="preserve">: </w:t>
      </w:r>
    </w:p>
    <w:p w14:paraId="749F9A29" w14:textId="77777777" w:rsidR="0014201B" w:rsidRDefault="0014201B" w:rsidP="009E510F">
      <w:pPr>
        <w:pStyle w:val="ListParagraph"/>
        <w:numPr>
          <w:ilvl w:val="0"/>
          <w:numId w:val="27"/>
        </w:numPr>
      </w:pPr>
      <w:r>
        <w:t>Intrusion into passenger space (&gt;12 inches)</w:t>
      </w:r>
    </w:p>
    <w:p w14:paraId="29EA051E" w14:textId="77777777" w:rsidR="0014201B" w:rsidRDefault="0014201B" w:rsidP="009E510F">
      <w:pPr>
        <w:pStyle w:val="ListParagraph"/>
        <w:numPr>
          <w:ilvl w:val="0"/>
          <w:numId w:val="27"/>
        </w:numPr>
      </w:pPr>
      <w:r>
        <w:t>Ejection from Vehicle</w:t>
      </w:r>
    </w:p>
    <w:p w14:paraId="11D30ADF" w14:textId="77777777" w:rsidR="0014201B" w:rsidRDefault="0014201B" w:rsidP="009E510F">
      <w:pPr>
        <w:pStyle w:val="ListParagraph"/>
        <w:numPr>
          <w:ilvl w:val="0"/>
          <w:numId w:val="27"/>
        </w:numPr>
      </w:pPr>
      <w:r>
        <w:t>Death in Vehicle</w:t>
      </w:r>
    </w:p>
    <w:p w14:paraId="6854BE9D" w14:textId="77777777" w:rsidR="0014201B" w:rsidRDefault="0014201B" w:rsidP="009E510F">
      <w:pPr>
        <w:pStyle w:val="ListParagraph"/>
        <w:numPr>
          <w:ilvl w:val="0"/>
          <w:numId w:val="27"/>
        </w:numPr>
      </w:pPr>
      <w:r>
        <w:lastRenderedPageBreak/>
        <w:t>Auto vs Pedestrian (bicyclist) thrown/run over/or with significant impact &gt; 20 mph</w:t>
      </w:r>
    </w:p>
    <w:p w14:paraId="16217051" w14:textId="2F67A69A" w:rsidR="0014201B" w:rsidRDefault="0014201B" w:rsidP="009E510F">
      <w:pPr>
        <w:pStyle w:val="ListParagraph"/>
        <w:numPr>
          <w:ilvl w:val="0"/>
          <w:numId w:val="27"/>
        </w:numPr>
      </w:pPr>
      <w:r>
        <w:t>Motorcycle crash &gt; 20 mph</w:t>
      </w:r>
    </w:p>
    <w:p w14:paraId="366F3963" w14:textId="6A16FAE3" w:rsidR="001A28A9" w:rsidRDefault="001A28A9" w:rsidP="009E510F">
      <w:pPr>
        <w:pStyle w:val="ListParagraph"/>
        <w:numPr>
          <w:ilvl w:val="0"/>
          <w:numId w:val="27"/>
        </w:numPr>
      </w:pPr>
      <w:r>
        <w:t xml:space="preserve">Unrestrained </w:t>
      </w:r>
      <w:r w:rsidR="00E84840">
        <w:t>driver/passenger over 30mph</w:t>
      </w:r>
    </w:p>
    <w:p w14:paraId="12211A10" w14:textId="1E526EAC" w:rsidR="009E510F" w:rsidRDefault="009E510F">
      <w:pPr>
        <w:rPr>
          <w:b/>
          <w:bCs/>
        </w:rPr>
      </w:pPr>
    </w:p>
    <w:p w14:paraId="5B6C7953" w14:textId="77777777" w:rsidR="009E510F" w:rsidRDefault="009E510F">
      <w:pPr>
        <w:rPr>
          <w:b/>
          <w:bCs/>
        </w:rPr>
      </w:pPr>
    </w:p>
    <w:p w14:paraId="04AF87B9" w14:textId="56B252D8" w:rsidR="0014201B" w:rsidRPr="00183B3C" w:rsidRDefault="00857AC4">
      <w:pPr>
        <w:rPr>
          <w:b/>
          <w:bCs/>
        </w:rPr>
      </w:pPr>
      <w:r w:rsidRPr="00183B3C">
        <w:rPr>
          <w:b/>
          <w:bCs/>
        </w:rPr>
        <w:t>Physiologic Indicators:</w:t>
      </w:r>
    </w:p>
    <w:p w14:paraId="2CB3E1BF" w14:textId="7141EB68" w:rsidR="00857AC4" w:rsidRDefault="00857AC4">
      <w:r>
        <w:t xml:space="preserve">GCS </w:t>
      </w:r>
      <w:r w:rsidR="00EF351A">
        <w:t>Adult and Peds &lt;= 13</w:t>
      </w:r>
    </w:p>
    <w:p w14:paraId="08F0EF71" w14:textId="1E1E82DE" w:rsidR="00EF351A" w:rsidRDefault="00EF351A"/>
    <w:p w14:paraId="138F36B3" w14:textId="3066846D" w:rsidR="00EF351A" w:rsidRPr="009E510F" w:rsidRDefault="00EF351A">
      <w:pPr>
        <w:rPr>
          <w:u w:val="single"/>
        </w:rPr>
      </w:pPr>
      <w:r w:rsidRPr="009E510F">
        <w:rPr>
          <w:u w:val="single"/>
        </w:rPr>
        <w:t xml:space="preserve">Respiratory </w:t>
      </w:r>
    </w:p>
    <w:p w14:paraId="67F3265B" w14:textId="5F64CE11" w:rsidR="00EF351A" w:rsidRDefault="00EF351A">
      <w:r>
        <w:t>Adult: RR &lt;10 or &gt; 29</w:t>
      </w:r>
    </w:p>
    <w:p w14:paraId="65A17454" w14:textId="05643DE7" w:rsidR="00EF351A" w:rsidRDefault="00EF351A">
      <w:r>
        <w:t xml:space="preserve">Peds: RR &lt; 20 for </w:t>
      </w:r>
      <w:r w:rsidR="00725694">
        <w:t>infant to 1 year) or need for ventilatory support</w:t>
      </w:r>
    </w:p>
    <w:p w14:paraId="71A7846E" w14:textId="42907509" w:rsidR="00725694" w:rsidRDefault="00725694"/>
    <w:p w14:paraId="1BEA2A92" w14:textId="10376078" w:rsidR="009E510F" w:rsidRPr="009E510F" w:rsidRDefault="009E510F">
      <w:pPr>
        <w:rPr>
          <w:u w:val="single"/>
        </w:rPr>
      </w:pPr>
      <w:r w:rsidRPr="009E510F">
        <w:rPr>
          <w:u w:val="single"/>
        </w:rPr>
        <w:t>Cardiac:</w:t>
      </w:r>
    </w:p>
    <w:p w14:paraId="42DEFD56" w14:textId="77777777" w:rsidR="009E510F" w:rsidRDefault="00725694">
      <w:r>
        <w:t>Adult</w:t>
      </w:r>
      <w:r w:rsidR="00763F50">
        <w:t xml:space="preserve">: </w:t>
      </w:r>
    </w:p>
    <w:p w14:paraId="70B6296A" w14:textId="3D0D50BB" w:rsidR="00725694" w:rsidRDefault="00763F50" w:rsidP="009E510F">
      <w:pPr>
        <w:pStyle w:val="ListParagraph"/>
        <w:numPr>
          <w:ilvl w:val="0"/>
          <w:numId w:val="29"/>
        </w:numPr>
      </w:pPr>
      <w:r>
        <w:t xml:space="preserve">BP &lt; 90 </w:t>
      </w:r>
      <w:proofErr w:type="spellStart"/>
      <w:r>
        <w:t>mmHG</w:t>
      </w:r>
      <w:proofErr w:type="spellEnd"/>
    </w:p>
    <w:p w14:paraId="62204E13" w14:textId="783EB9EB" w:rsidR="00763F50" w:rsidRDefault="00763F50" w:rsidP="009E510F">
      <w:pPr>
        <w:pStyle w:val="ListParagraph"/>
        <w:numPr>
          <w:ilvl w:val="0"/>
          <w:numId w:val="29"/>
        </w:numPr>
      </w:pPr>
      <w:r>
        <w:t>Tachycardia</w:t>
      </w:r>
    </w:p>
    <w:p w14:paraId="2866DB8C" w14:textId="77777777" w:rsidR="009E510F" w:rsidRDefault="00763F50">
      <w:r>
        <w:t xml:space="preserve">Peds: </w:t>
      </w:r>
    </w:p>
    <w:p w14:paraId="127D13E3" w14:textId="7FA99931" w:rsidR="00763F50" w:rsidRDefault="00763F50" w:rsidP="009E510F">
      <w:pPr>
        <w:pStyle w:val="ListParagraph"/>
        <w:numPr>
          <w:ilvl w:val="0"/>
          <w:numId w:val="30"/>
        </w:numPr>
      </w:pPr>
      <w:r>
        <w:t>exhibits in adequate tissue perfusion</w:t>
      </w:r>
    </w:p>
    <w:p w14:paraId="09243BD0" w14:textId="02A75DB5" w:rsidR="00763F50" w:rsidRDefault="00763F50" w:rsidP="009E510F">
      <w:pPr>
        <w:pStyle w:val="ListParagraph"/>
        <w:numPr>
          <w:ilvl w:val="0"/>
          <w:numId w:val="30"/>
        </w:numPr>
      </w:pPr>
      <w:r>
        <w:t>Abnormal vital signs according to age</w:t>
      </w:r>
    </w:p>
    <w:p w14:paraId="69C29915" w14:textId="69779A8A" w:rsidR="00763F50" w:rsidRDefault="00763F50"/>
    <w:p w14:paraId="62FA4CB0" w14:textId="1E44D82C" w:rsidR="00180EE5" w:rsidRPr="00183B3C" w:rsidRDefault="00180EE5">
      <w:pPr>
        <w:rPr>
          <w:b/>
          <w:bCs/>
        </w:rPr>
      </w:pPr>
      <w:r w:rsidRPr="00183B3C">
        <w:rPr>
          <w:b/>
          <w:bCs/>
        </w:rPr>
        <w:t>Anatomic indicators</w:t>
      </w:r>
      <w:r w:rsidR="00183B3C">
        <w:rPr>
          <w:b/>
          <w:bCs/>
        </w:rPr>
        <w:t>:</w:t>
      </w:r>
    </w:p>
    <w:p w14:paraId="2C707DCB" w14:textId="494AC3DC" w:rsidR="00763F50" w:rsidRDefault="00180EE5" w:rsidP="009E510F">
      <w:pPr>
        <w:pStyle w:val="ListParagraph"/>
        <w:numPr>
          <w:ilvl w:val="0"/>
          <w:numId w:val="28"/>
        </w:numPr>
      </w:pPr>
      <w:r>
        <w:t>Penetrating injuries to head, neck, torso and extremities proximal to the knee or elbow</w:t>
      </w:r>
    </w:p>
    <w:p w14:paraId="709D5C21" w14:textId="77777777" w:rsidR="00180EE5" w:rsidRDefault="00180EE5" w:rsidP="009E510F">
      <w:pPr>
        <w:pStyle w:val="ListParagraph"/>
        <w:numPr>
          <w:ilvl w:val="0"/>
          <w:numId w:val="28"/>
        </w:numPr>
      </w:pPr>
      <w:r>
        <w:t>Blunt chest trauma resulting in chest wall instability or deformity</w:t>
      </w:r>
    </w:p>
    <w:p w14:paraId="5448A397" w14:textId="3844ADE8" w:rsidR="00180EE5" w:rsidRDefault="008813C4" w:rsidP="009E510F">
      <w:pPr>
        <w:pStyle w:val="ListParagraph"/>
        <w:numPr>
          <w:ilvl w:val="0"/>
          <w:numId w:val="28"/>
        </w:numPr>
      </w:pPr>
      <w:r>
        <w:t xml:space="preserve">Two or more proximal long bone fractures </w:t>
      </w:r>
    </w:p>
    <w:p w14:paraId="37DA1B40" w14:textId="77777777" w:rsidR="008813C4" w:rsidRDefault="008813C4" w:rsidP="009E510F">
      <w:pPr>
        <w:pStyle w:val="ListParagraph"/>
        <w:numPr>
          <w:ilvl w:val="0"/>
          <w:numId w:val="28"/>
        </w:numPr>
      </w:pPr>
      <w:r>
        <w:t>Crush, degloved, mangled for pulseless extremity</w:t>
      </w:r>
    </w:p>
    <w:p w14:paraId="3DD075D9" w14:textId="42A5FA8D" w:rsidR="008813C4" w:rsidRDefault="008813C4" w:rsidP="009E510F">
      <w:pPr>
        <w:pStyle w:val="ListParagraph"/>
        <w:numPr>
          <w:ilvl w:val="0"/>
          <w:numId w:val="28"/>
        </w:numPr>
      </w:pPr>
      <w:r>
        <w:t>Amputation proximal to the wrist or ankle</w:t>
      </w:r>
    </w:p>
    <w:p w14:paraId="33DF3D23" w14:textId="77777777" w:rsidR="00183B3C" w:rsidRDefault="008813C4" w:rsidP="009E510F">
      <w:pPr>
        <w:pStyle w:val="ListParagraph"/>
        <w:numPr>
          <w:ilvl w:val="0"/>
          <w:numId w:val="28"/>
        </w:numPr>
      </w:pPr>
      <w:r>
        <w:t>Pelvic fractures</w:t>
      </w:r>
    </w:p>
    <w:p w14:paraId="7489D53A" w14:textId="4B8F9DC1" w:rsidR="008813C4" w:rsidRDefault="00183B3C" w:rsidP="009E510F">
      <w:pPr>
        <w:pStyle w:val="ListParagraph"/>
        <w:numPr>
          <w:ilvl w:val="0"/>
          <w:numId w:val="28"/>
        </w:numPr>
      </w:pPr>
      <w:r>
        <w:t>Open or depressed skull fracture</w:t>
      </w:r>
    </w:p>
    <w:p w14:paraId="5FA3D399" w14:textId="6C87513F" w:rsidR="00183B3C" w:rsidRDefault="00183B3C" w:rsidP="009E510F">
      <w:pPr>
        <w:pStyle w:val="ListParagraph"/>
        <w:numPr>
          <w:ilvl w:val="0"/>
          <w:numId w:val="28"/>
        </w:numPr>
      </w:pPr>
      <w:r>
        <w:t xml:space="preserve">Paralysis </w:t>
      </w:r>
    </w:p>
    <w:p w14:paraId="5022E2DB" w14:textId="73ADEF63" w:rsidR="00CD6AE6" w:rsidRDefault="00CD6AE6"/>
    <w:p w14:paraId="662CA571" w14:textId="59D3D59D" w:rsidR="00322A2C" w:rsidRDefault="00322A2C"/>
    <w:p w14:paraId="2EB6C1A7" w14:textId="3729A259" w:rsidR="00322A2C" w:rsidRPr="009E510F" w:rsidRDefault="00322A2C" w:rsidP="00FE34B5">
      <w:pPr>
        <w:jc w:val="center"/>
        <w:rPr>
          <w:b/>
          <w:bCs/>
        </w:rPr>
      </w:pPr>
      <w:r w:rsidRPr="009E510F">
        <w:rPr>
          <w:b/>
          <w:bCs/>
        </w:rPr>
        <w:t>Code Trauma Guidelines:</w:t>
      </w:r>
    </w:p>
    <w:p w14:paraId="53460D2B" w14:textId="4051CEAA" w:rsidR="00322A2C" w:rsidRDefault="00FE34B5">
      <w:r w:rsidRPr="009E510F">
        <w:rPr>
          <w:u w:val="single"/>
        </w:rPr>
        <w:t>with associated physiologic/anatomic criteria</w:t>
      </w:r>
    </w:p>
    <w:p w14:paraId="6C0CC0EA" w14:textId="77777777" w:rsidR="00FE34B5" w:rsidRDefault="00FE34B5"/>
    <w:p w14:paraId="54FFA417" w14:textId="77777777" w:rsidR="00FE34B5" w:rsidRPr="009E510F" w:rsidRDefault="00FE34B5" w:rsidP="00FE34B5">
      <w:pPr>
        <w:rPr>
          <w:u w:val="single"/>
        </w:rPr>
      </w:pPr>
      <w:r w:rsidRPr="009E510F">
        <w:rPr>
          <w:u w:val="single"/>
        </w:rPr>
        <w:t xml:space="preserve">Fall: </w:t>
      </w:r>
    </w:p>
    <w:p w14:paraId="6E46D69A" w14:textId="77777777" w:rsidR="00FE34B5" w:rsidRDefault="00FE34B5" w:rsidP="00FE34B5">
      <w:pPr>
        <w:pStyle w:val="ListParagraph"/>
        <w:numPr>
          <w:ilvl w:val="0"/>
          <w:numId w:val="24"/>
        </w:numPr>
      </w:pPr>
      <w:r>
        <w:t>Adults: &gt; 20ft (one story is 10 feet)</w:t>
      </w:r>
    </w:p>
    <w:p w14:paraId="2EA3C064" w14:textId="77777777" w:rsidR="00FE34B5" w:rsidRDefault="00FE34B5" w:rsidP="00FE34B5">
      <w:pPr>
        <w:pStyle w:val="ListParagraph"/>
        <w:numPr>
          <w:ilvl w:val="0"/>
          <w:numId w:val="24"/>
        </w:numPr>
      </w:pPr>
      <w:r>
        <w:t>Child: &gt; 10ft or 2-3x child’s height</w:t>
      </w:r>
    </w:p>
    <w:p w14:paraId="5B188C46" w14:textId="77777777" w:rsidR="00FE34B5" w:rsidRDefault="00FE34B5" w:rsidP="00FE34B5"/>
    <w:p w14:paraId="57CA525D" w14:textId="77777777" w:rsidR="00FE34B5" w:rsidRPr="009E510F" w:rsidRDefault="00FE34B5" w:rsidP="00FE34B5">
      <w:pPr>
        <w:rPr>
          <w:u w:val="single"/>
        </w:rPr>
      </w:pPr>
      <w:r w:rsidRPr="009E510F">
        <w:rPr>
          <w:u w:val="single"/>
        </w:rPr>
        <w:t>High Risk Auto Crash:</w:t>
      </w:r>
    </w:p>
    <w:p w14:paraId="07C69A12" w14:textId="77777777" w:rsidR="00FE34B5" w:rsidRDefault="00FE34B5" w:rsidP="00FE34B5">
      <w:pPr>
        <w:pStyle w:val="ListParagraph"/>
        <w:numPr>
          <w:ilvl w:val="0"/>
          <w:numId w:val="25"/>
        </w:numPr>
      </w:pPr>
      <w:r>
        <w:t>Intrusion into passenger space (&gt;12 inches)</w:t>
      </w:r>
    </w:p>
    <w:p w14:paraId="691167AC" w14:textId="77777777" w:rsidR="00FE34B5" w:rsidRDefault="00FE34B5" w:rsidP="00FE34B5">
      <w:pPr>
        <w:pStyle w:val="ListParagraph"/>
        <w:numPr>
          <w:ilvl w:val="0"/>
          <w:numId w:val="25"/>
        </w:numPr>
      </w:pPr>
      <w:r>
        <w:t>Ejection from Vehicle</w:t>
      </w:r>
    </w:p>
    <w:p w14:paraId="5BC32818" w14:textId="77777777" w:rsidR="00FE34B5" w:rsidRDefault="00FE34B5" w:rsidP="00FE34B5">
      <w:pPr>
        <w:pStyle w:val="ListParagraph"/>
        <w:numPr>
          <w:ilvl w:val="0"/>
          <w:numId w:val="25"/>
        </w:numPr>
      </w:pPr>
      <w:r>
        <w:t>Death in Vehicle</w:t>
      </w:r>
    </w:p>
    <w:p w14:paraId="68E60F29" w14:textId="77777777" w:rsidR="00FE34B5" w:rsidRDefault="00FE34B5" w:rsidP="00FE34B5">
      <w:pPr>
        <w:pStyle w:val="ListParagraph"/>
        <w:numPr>
          <w:ilvl w:val="0"/>
          <w:numId w:val="25"/>
        </w:numPr>
      </w:pPr>
      <w:r>
        <w:t>Auto vs Pedestrian (bicyclist) thrown/run over/or with significant impact &gt; 20 mph</w:t>
      </w:r>
    </w:p>
    <w:p w14:paraId="5CE08E0E" w14:textId="457619A1" w:rsidR="00FE34B5" w:rsidRDefault="00FE34B5" w:rsidP="00FE34B5">
      <w:pPr>
        <w:pStyle w:val="ListParagraph"/>
        <w:numPr>
          <w:ilvl w:val="0"/>
          <w:numId w:val="25"/>
        </w:numPr>
      </w:pPr>
      <w:r>
        <w:t>Motorcycle crash &gt; 20 mph</w:t>
      </w:r>
    </w:p>
    <w:p w14:paraId="5EC20E94" w14:textId="0C4AB50B" w:rsidR="00B67762" w:rsidRDefault="00B67762" w:rsidP="00FE34B5">
      <w:pPr>
        <w:pStyle w:val="ListParagraph"/>
        <w:numPr>
          <w:ilvl w:val="0"/>
          <w:numId w:val="25"/>
        </w:numPr>
      </w:pPr>
      <w:r>
        <w:t>Unrestrained driver/passenger over 30mph</w:t>
      </w:r>
    </w:p>
    <w:p w14:paraId="24AE5692" w14:textId="4F3BF761" w:rsidR="00322A2C" w:rsidRDefault="00322A2C"/>
    <w:p w14:paraId="4A8E23FF" w14:textId="7C5424DF" w:rsidR="00322A2C" w:rsidRDefault="00322A2C">
      <w:r w:rsidRPr="00FE34B5">
        <w:rPr>
          <w:u w:val="single"/>
        </w:rPr>
        <w:t>Penetrating trauma</w:t>
      </w:r>
      <w:r>
        <w:t xml:space="preserve"> such as GSW or Stab wound proximal to knee or elbow</w:t>
      </w:r>
    </w:p>
    <w:sectPr w:rsidR="00322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01064C"/>
    <w:multiLevelType w:val="hybridMultilevel"/>
    <w:tmpl w:val="9284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F14195"/>
    <w:multiLevelType w:val="hybridMultilevel"/>
    <w:tmpl w:val="56768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224A1"/>
    <w:multiLevelType w:val="hybridMultilevel"/>
    <w:tmpl w:val="C6CE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B016037"/>
    <w:multiLevelType w:val="hybridMultilevel"/>
    <w:tmpl w:val="C116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E6F7B"/>
    <w:multiLevelType w:val="hybridMultilevel"/>
    <w:tmpl w:val="26DA0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82B36"/>
    <w:multiLevelType w:val="hybridMultilevel"/>
    <w:tmpl w:val="D14C0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3CC43A7"/>
    <w:multiLevelType w:val="hybridMultilevel"/>
    <w:tmpl w:val="4F9C7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5"/>
  </w:num>
  <w:num w:numId="2">
    <w:abstractNumId w:val="12"/>
  </w:num>
  <w:num w:numId="3">
    <w:abstractNumId w:val="10"/>
  </w:num>
  <w:num w:numId="4">
    <w:abstractNumId w:val="28"/>
  </w:num>
  <w:num w:numId="5">
    <w:abstractNumId w:val="14"/>
  </w:num>
  <w:num w:numId="6">
    <w:abstractNumId w:val="19"/>
  </w:num>
  <w:num w:numId="7">
    <w:abstractNumId w:val="2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8"/>
  </w:num>
  <w:num w:numId="20">
    <w:abstractNumId w:val="26"/>
  </w:num>
  <w:num w:numId="21">
    <w:abstractNumId w:val="23"/>
  </w:num>
  <w:num w:numId="22">
    <w:abstractNumId w:val="11"/>
  </w:num>
  <w:num w:numId="23">
    <w:abstractNumId w:val="29"/>
  </w:num>
  <w:num w:numId="24">
    <w:abstractNumId w:val="27"/>
  </w:num>
  <w:num w:numId="25">
    <w:abstractNumId w:val="21"/>
  </w:num>
  <w:num w:numId="26">
    <w:abstractNumId w:val="15"/>
  </w:num>
  <w:num w:numId="27">
    <w:abstractNumId w:val="20"/>
  </w:num>
  <w:num w:numId="28">
    <w:abstractNumId w:val="22"/>
  </w:num>
  <w:num w:numId="29">
    <w:abstractNumId w:val="13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81"/>
    <w:rsid w:val="0005633F"/>
    <w:rsid w:val="000A4ECF"/>
    <w:rsid w:val="0014201B"/>
    <w:rsid w:val="00180EE5"/>
    <w:rsid w:val="00183B3C"/>
    <w:rsid w:val="00194D86"/>
    <w:rsid w:val="001A28A9"/>
    <w:rsid w:val="00322A2C"/>
    <w:rsid w:val="00363B5B"/>
    <w:rsid w:val="003F3D86"/>
    <w:rsid w:val="005C7CED"/>
    <w:rsid w:val="00645252"/>
    <w:rsid w:val="006D3D74"/>
    <w:rsid w:val="006F2A81"/>
    <w:rsid w:val="006F4B44"/>
    <w:rsid w:val="006F76A5"/>
    <w:rsid w:val="00701064"/>
    <w:rsid w:val="00725694"/>
    <w:rsid w:val="00763F50"/>
    <w:rsid w:val="007A5054"/>
    <w:rsid w:val="007A76F4"/>
    <w:rsid w:val="0083569A"/>
    <w:rsid w:val="00857AC4"/>
    <w:rsid w:val="008813C4"/>
    <w:rsid w:val="00887143"/>
    <w:rsid w:val="00954E3C"/>
    <w:rsid w:val="00961E2A"/>
    <w:rsid w:val="009E510F"/>
    <w:rsid w:val="00A22BD5"/>
    <w:rsid w:val="00A9204E"/>
    <w:rsid w:val="00AD659F"/>
    <w:rsid w:val="00B67762"/>
    <w:rsid w:val="00C20C33"/>
    <w:rsid w:val="00CB7B57"/>
    <w:rsid w:val="00CB7DC7"/>
    <w:rsid w:val="00CD6AE6"/>
    <w:rsid w:val="00D507EF"/>
    <w:rsid w:val="00E714B6"/>
    <w:rsid w:val="00E84840"/>
    <w:rsid w:val="00EF351A"/>
    <w:rsid w:val="00FE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28DC"/>
  <w15:chartTrackingRefBased/>
  <w15:docId w15:val="{363F6D26-87F9-4D64-BCCD-2321812A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9E5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247625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9FAEFE-A057-4F61-8C90-59F974921A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E08309-38B7-45D0-A611-C05390A50787}"/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C:\Users\w247625\AppData\Roaming\Microsoft\Templates\Single spaced (blank).dotx</Template>
  <TotalTime>82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Avera</dc:creator>
  <cp:keywords/>
  <dc:description/>
  <cp:lastModifiedBy>Leigh Avera</cp:lastModifiedBy>
  <cp:revision>39</cp:revision>
  <dcterms:created xsi:type="dcterms:W3CDTF">2020-02-04T14:35:00Z</dcterms:created>
  <dcterms:modified xsi:type="dcterms:W3CDTF">2020-04-22T17:39:00Z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0x01010069233F17C484D84597FA8311519C6174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